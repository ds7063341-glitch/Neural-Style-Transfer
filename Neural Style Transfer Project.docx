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NEURAL STYLE TRANSFER PROJECT</w:t>
      </w:r>
    </w:p>
    <w:p>
      <w:pPr>
        <w:spacing w:before="120" w:after="120"/>
        <w:jc w:val="left"/>
      </w:pPr>
      <w:r>
        <w:rPr>
          <w:b/>
          <w:bCs/>
        </w:rPr>
        <w:t>1. Introduction</w:t>
      </w:r>
      <w:r>
        <w:t xml:space="preserve"> </w:t>
      </w:r>
      <w:r>
        <w:br/>
      </w:r>
      <w:r>
        <w:t>Neural Style Transfer is a deep learning technique that combines the content of one image with the style of another image. It uses Convolutional Neural Networks (CNN) to achieve artistic transformation.</w:t>
      </w:r>
    </w:p>
    <w:p/>
    <w:p>
      <w:pPr>
        <w:spacing w:before="120" w:after="120"/>
        <w:jc w:val="left"/>
      </w:pPr>
      <w:r>
        <w:rPr>
          <w:b/>
          <w:bCs/>
        </w:rPr>
        <w:t>2. Objective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t>To apply artistic style to an image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To understand deep learning concepts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t>To implement using Python and PyTorch</w:t>
      </w:r>
    </w:p>
    <w:p/>
    <w:p>
      <w:pPr>
        <w:spacing w:before="120" w:after="120"/>
        <w:jc w:val="left"/>
      </w:pPr>
      <w:r>
        <w:rPr>
          <w:b/>
          <w:bCs/>
        </w:rPr>
        <w:t>3. Requirements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t>Python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PyTorch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Torchvision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PIL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t>Matplotlib</w:t>
      </w:r>
    </w:p>
    <w:p/>
    <w:p>
      <w:pPr>
        <w:spacing w:before="120" w:after="120"/>
        <w:jc w:val="left"/>
      </w:pPr>
      <w:r>
        <w:rPr>
          <w:b/>
          <w:bCs/>
        </w:rPr>
        <w:t>4. Steps to Execute</w:t>
      </w:r>
    </w:p>
    <w:p>
      <w:pPr>
        <w:numPr>
          <w:ilvl w:val="0"/>
          <w:numId w:val="3"/>
        </w:numPr>
        <w:spacing w:before="240" w:after="120"/>
        <w:ind w:left="720" w:hanging="329"/>
        <w:jc w:val="left"/>
      </w:pPr>
      <w:r>
        <w:t>Install required libraries</w:t>
      </w:r>
    </w:p>
    <w:p>
      <w:pPr>
        <w:numPr>
          <w:ilvl w:val="0"/>
          <w:numId w:val="3"/>
        </w:numPr>
        <w:spacing w:before="120" w:after="120"/>
        <w:ind w:left="720" w:hanging="329"/>
        <w:jc w:val="left"/>
      </w:pPr>
      <w:r>
        <w:t>Add images: content.jpg and style.jpg</w:t>
      </w:r>
    </w:p>
    <w:p>
      <w:pPr>
        <w:numPr>
          <w:ilvl w:val="0"/>
          <w:numId w:val="3"/>
        </w:numPr>
        <w:spacing w:before="120" w:after="120"/>
        <w:ind w:left="720" w:hanging="329"/>
        <w:jc w:val="left"/>
      </w:pPr>
      <w:r>
        <w:t>Run the Python code</w:t>
      </w:r>
    </w:p>
    <w:p>
      <w:pPr>
        <w:numPr>
          <w:ilvl w:val="0"/>
          <w:numId w:val="3"/>
        </w:numPr>
        <w:spacing w:before="120" w:after="240"/>
        <w:ind w:left="720" w:hanging="329"/>
        <w:jc w:val="left"/>
      </w:pPr>
      <w:r>
        <w:t>Output image will be generated</w:t>
      </w:r>
    </w:p>
    <w:p/>
    <w:p>
      <w:pPr>
        <w:spacing w:before="120" w:after="120"/>
        <w:jc w:val="left"/>
      </w:pPr>
      <w:r>
        <w:rPr>
          <w:b/>
          <w:bCs/>
        </w:rPr>
        <w:t>5. Sample Code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torch.nn as nn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torch.optim as optim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from PIL import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torchvision.transforms as transforms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torchvision.models as models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matplotlib.pyplot as plt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Device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 = torch.device("cuda" if torch.cuda.is_available() else "cpu")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Image loader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load_image(path, max_size=400):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Image.open(path).convert('RGB')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size = max_size if max(image.size) &gt; max_size else max(image.size)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transform = transforms.Compose([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transforms.Resize(size),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transforms.ToTensor()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])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transform(image).unsqueeze(0)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image.to(device)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Show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imshow(tensor, title=None):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tensor.clone().cpu().squeeze(0)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transforms.ToPILImage()(image)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plt.imshow(image)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if title: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plt.title(title)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plt.axis('off')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plt.show()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Load images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 = load_image("content.jpg")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 = load_image("style.jpg")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Pretrained VGG model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vgg = models.vgg19(pretrained=True).features.to(device).eval()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Layers for content and style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content_layers = ['21']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style_layers = ['0', '5', '10', '19', '28']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Get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get_features(image, model):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features = {}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x =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for name, layer in model._modules.items():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x = layer(x)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if name in content_layers: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features['content'] = 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if name in style_layers: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features[name] = 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Gram matrix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gram_matrix(tensor):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_, d, h, w = tensor.size()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tensor = tensor.view(d, h * w)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gram = torch.mm(tensor, tensor.t())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gram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Get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content_features = get_features(content,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style_features = get_features(style,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Style Gram matrices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style_grams = {layer: gram_matrix(style_features[layer]) for layer in style_features}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Target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target = content.clone().requires_grad_(True).to(device)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Optimizer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optimizer = optim.Adam([target], lr=0.003)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Weights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style_weight = 1e6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content_weight = 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Training loop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steps = 300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 i in range(steps):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target_features = get_features(target,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# Content 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content_loss = torch.mean((target_features['content'] - content_features['content'])**2)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# Style 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style_loss = 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for layer in style_layers: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target_feature = target_features[layer]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target_gram = gram_matrix(target_feature)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style_gram = style_grams[layer]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_, d, h, w = target_feature.shape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layer_loss = torch.mean((target_gram - style_gram)**2)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style_loss += layer_loss / (d * h * w)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total_loss = content_weight * content_loss + style_weight * style_loss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optimizer.zero_grad()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total_loss.backward()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optimizer.step()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if i % 50 == 0: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print(f"Step {i}, Loss: {total_loss.item()}")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Show result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imshow(target, title="Output Image")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Save output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transforms.ToPILImage()(target.squeeze(0).cpu()).save("output.jpg")import torch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torch.nn as nn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torch.optim as optim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from PIL import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torchvision.transforms as transforms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torchvision.models as models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matplotlib.pyplot as plt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Device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device = torch.device("cuda" if torch.cuda.is_available() else "cpu")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Image loader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load_image(path, max_size=400):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Image.open(path).convert('RGB')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size = max_size if max(image.size) &gt; max_size else max(image.size)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transform = transforms.Compose([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transforms.Resize(size),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transforms.ToTensor()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])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transform(image).unsqueeze(0)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image.to(device)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Show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imshow(tensor, title=None):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tensor.clone().cpu().squeeze(0)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image = transforms.ToPILImage()(image)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plt.imshow(image)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if title: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plt.title(title)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plt.axis('off')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plt.show()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Load images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 = load_image("content.jpg")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 = load_image("style.jpg")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Pretrained VGG model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vgg = models.vgg19(pretrained=True).features.to(device).eval()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Layers for content and style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content_layers = ['21']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style_layers = ['0', '5', '10', '19', '28']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Get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get_features(image, model):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features = {}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x =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for name, layer in model._modules.items():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x = layer(x)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if name in content_layers: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features['content'] = 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if name in style_layers: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features[name] = 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Gram matrix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gram_matrix(tensor):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_, d, h, w = tensor.size()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tensor = tensor.view(d, h * w)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gram = torch.mm(tensor, tensor.t())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return gram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Get features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content_features = get_features(content,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style_features = get_features(style,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Style Gram matrices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style_grams = {layer: gram_matrix(style_features[layer]) for layer in style_features}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Target image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target = content.clone().requires_grad_(True).to(device)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Optimizer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optimizer = optim.Adam([target], lr=0.003)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Weights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style_weight = 1e6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content_weight = 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Training loop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steps = 300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for i in range(steps):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target_features = get_features(target, vgg)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# Content 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content_loss = torch.mean((target_features['content'] - content_features['content'])**2)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# Style 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style_loss = 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for layer in style_layers: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target_feature = target_features[layer]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target_gram = gram_matrix(target_feature)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style_gram = style_grams[layer]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_, d, h, w = target_feature.shape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layer_loss = torch.mean((target_gram - style_gram)**2)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style_loss += layer_loss / (d * h * w)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total_loss = content_weight * content_loss + style_weight * style_loss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optimizer.zero_grad()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total_loss.backward()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optimizer.step()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if i % 50 == 0: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    print(f"Step {i}, Loss: {total_loss.item()}")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Show result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imshow(target, title="Output Image")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Save output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transforms.ToPILImage()(target.squeeze(0).cpu()).save("output.jpg")</w:t>
      </w:r>
    </w:p>
    <w:p/>
    <w:p>
      <w:pPr>
        <w:spacing w:before="120" w:after="120"/>
        <w:jc w:val="left"/>
      </w:pPr>
      <w:r>
        <w:rPr>
          <w:b/>
          <w:bCs/>
        </w:rPr>
        <w:t>6. Output</w:t>
      </w:r>
      <w:r>
        <w:t xml:space="preserve"> </w:t>
      </w:r>
      <w:r>
        <w:br/>
      </w:r>
      <w:r>
        <w:t>The output is a new image that combines:</w:t>
      </w:r>
    </w:p>
    <w:p>
      <w:pPr>
        <w:numPr>
          <w:ilvl w:val="0"/>
          <w:numId w:val="4"/>
        </w:numPr>
        <w:spacing w:before="240" w:after="120"/>
        <w:ind w:left="720" w:hanging="242"/>
        <w:jc w:val="left"/>
      </w:pPr>
      <w:r>
        <w:t>Content from original image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</w:pPr>
      <w:r>
        <w:t>Style from artistic image</w:t>
      </w:r>
    </w:p>
    <w:p/>
    <w:p>
      <w:pPr>
        <w:spacing w:before="120" w:after="120"/>
        <w:jc w:val="left"/>
      </w:pPr>
      <w:r>
        <w:rPr>
          <w:b/>
          <w:bCs/>
        </w:rPr>
        <w:t>7. Conclusion</w:t>
      </w:r>
      <w:r>
        <w:t xml:space="preserve"> </w:t>
      </w:r>
      <w:r>
        <w:br/>
      </w:r>
      <w:r>
        <w:t>Neural Style Transfer is an effective technique to create artistic images using deep learning.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Neural Style Transfer Project</dc:title>
  <cp:revision>0</cp:revision>
</cp:coreProperties>
</file>